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32"/>
          <w:szCs w:val="32"/>
        </w:rPr>
        <w:t>LINUX PROGRAMMING : ASSIGNMENT-6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Name : Sandeep Kumar KB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USN : ENG24CY0040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Roll NO : 47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3</w:t>
      </w:r>
      <w:r>
        <w:rPr>
          <w:rStyle w:val="DefaultParagraphFont0"/>
          <w:b/>
          <w:bCs/>
          <w:i/>
          <w:iCs/>
          <w:sz w:val="28"/>
          <w:szCs w:val="28"/>
          <w:vertAlign w:val="superscript"/>
        </w:rPr>
        <w:t xml:space="preserve">rd </w:t>
      </w:r>
      <w:r>
        <w:rPr>
          <w:rStyle w:val="DefaultParagraphFont0"/>
          <w:b/>
          <w:bCs/>
          <w:i/>
          <w:iCs/>
          <w:sz w:val="28"/>
          <w:szCs w:val="28"/>
        </w:rPr>
        <w:t>Sem- Sec ’ B’</w:t>
      </w:r>
    </w:p>
    <w:p>
      <w:pPr>
        <w:pStyle w:val="Normal0"/>
        <w:spacing w:before="0" w:after="160"/>
      </w:pPr>
    </w:p>
    <w:p>
      <w:pPr>
        <w:pStyle w:val="o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Which command is used to list the contents of a directory? Justify with proper example.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Command to List Directory Contents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The command used in Linux to list the contents of a directory is: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ls</w:t>
      </w:r>
    </w:p>
    <w:p>
      <w:pPr>
        <w:pStyle w:val="u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ls stands for list.</w:t>
      </w:r>
    </w:p>
    <w:p>
      <w:pPr>
        <w:pStyle w:val="u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By default, it lists the names of files and directories in the current working directory.</w:t>
      </w:r>
    </w:p>
    <w:p>
      <w:pPr>
        <w:pStyle w:val="ListParagraph"/>
        <w:spacing w:before="0" w:after="160"/>
        <w:ind w:left="720"/>
      </w:pPr>
    </w:p>
    <w:p>
      <w:pPr>
        <w:pStyle w:val="ListParagraph"/>
        <w:spacing w:before="0" w:after="160"/>
        <w:ind w:left="72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Examples</w:t>
      </w:r>
    </w:p>
    <w:p>
      <w:pPr>
        <w:pStyle w:val="ollist003li"/>
        <w:numPr>
          <w:ilvl w:val="0"/>
          <w:numId w:val="3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List files in the current directory: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ls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Output (example):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file1.txt  file2.txt  documents  script.sh</w:t>
      </w:r>
    </w:p>
    <w:p>
      <w:pPr>
        <w:pStyle w:val="ollist004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List files with detailed information: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ls -l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Output (example):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-rw-r--r--  1 user staff  1200 Oct 3 12:00 file1.txt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-rwxr-xr-x  1 user staff   800 Oct 3 12:05 script.sh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Here:</w:t>
      </w:r>
    </w:p>
    <w:p>
      <w:pPr>
        <w:pStyle w:val="ullist005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-l option shows permissions, owner, group, size, date, and filename.</w:t>
      </w:r>
    </w:p>
    <w:p>
      <w:pPr>
        <w:pStyle w:val="ollist006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List all files including hidden files: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ls -a</w:t>
      </w:r>
    </w:p>
    <w:p>
      <w:pPr>
        <w:pStyle w:val="ullist007li"/>
        <w:numPr>
          <w:ilvl w:val="0"/>
          <w:numId w:val="7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Hidden files (starting with .) will also be shown.</w:t>
      </w:r>
    </w:p>
    <w:p>
      <w:pPr>
        <w:pStyle w:val="ListParagraph"/>
        <w:spacing w:before="0" w:after="160"/>
        <w:ind w:left="72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2. Write the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>command to create a new directory named 123test_dir.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 xml:space="preserve">        </w:t>
      </w:r>
      <w:r>
        <w:rPr>
          <w:rStyle w:val="DefaultParagraphFont0"/>
          <w:b/>
          <w:bCs/>
          <w:i w:val="0"/>
          <w:iCs w:val="0"/>
          <w:sz w:val="28"/>
          <w:szCs w:val="28"/>
        </w:rPr>
        <w:t>Command to Create a Directory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mkdir 123test_dir</w:t>
      </w:r>
    </w:p>
    <w:p>
      <w:pPr>
        <w:pStyle w:val="ullist008li"/>
        <w:numPr>
          <w:ilvl w:val="0"/>
          <w:numId w:val="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mkdir → stands for make directory.</w:t>
      </w:r>
    </w:p>
    <w:p>
      <w:pPr>
        <w:pStyle w:val="ullist008li"/>
        <w:numPr>
          <w:ilvl w:val="0"/>
          <w:numId w:val="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123test_dir → name of the new directory to be created.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mkdir 123test_dir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ls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Output (example):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123test_dir  file1.txt  script.sh</w:t>
      </w:r>
    </w:p>
    <w:p>
      <w:pPr>
        <w:pStyle w:val="ullist009li"/>
        <w:numPr>
          <w:ilvl w:val="0"/>
          <w:numId w:val="9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Shows that the new directory 123test_dir has been created in the current working directory.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3. What is the purpose of the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 xml:space="preserve">sed 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>command? Justify with proper example.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 xml:space="preserve">      </w:t>
      </w:r>
      <w:r>
        <w:rPr>
          <w:rStyle w:val="DefaultParagraphFont0"/>
          <w:b/>
          <w:bCs/>
          <w:i w:val="0"/>
          <w:iCs w:val="0"/>
          <w:sz w:val="28"/>
          <w:szCs w:val="28"/>
        </w:rPr>
        <w:t>Purpose of the sed Command</w:t>
      </w:r>
    </w:p>
    <w:p>
      <w:pPr>
        <w:pStyle w:val="ullist010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sed stands for stream editor.</w:t>
      </w:r>
    </w:p>
    <w:p>
      <w:pPr>
        <w:pStyle w:val="ullist010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 is used to perform text transformations on a file or input stream.</w:t>
      </w:r>
    </w:p>
    <w:p>
      <w:pPr>
        <w:pStyle w:val="ullist010li"/>
        <w:numPr>
          <w:ilvl w:val="0"/>
          <w:numId w:val="10"/>
        </w:numPr>
        <w:pBdr>
          <w:left w:val="none" w:sz="0" w:space="3" w:color="auto"/>
        </w:pBdr>
        <w:spacing w:before="16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sed can:</w:t>
      </w:r>
    </w:p>
    <w:p>
      <w:pPr>
        <w:pStyle w:val="ollist011li"/>
        <w:numPr>
          <w:ilvl w:val="1"/>
          <w:numId w:val="10"/>
        </w:numPr>
        <w:spacing w:before="0" w:after="0" w:line="302" w:lineRule="auto"/>
        <w:ind w:left="1435" w:right="0" w:hanging="267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Search and replace text</w:t>
      </w:r>
    </w:p>
    <w:p>
      <w:pPr>
        <w:pStyle w:val="ollist011li"/>
        <w:numPr>
          <w:ilvl w:val="1"/>
          <w:numId w:val="10"/>
        </w:numPr>
        <w:spacing w:before="0" w:after="0" w:line="302" w:lineRule="auto"/>
        <w:ind w:left="1435" w:right="0" w:hanging="267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Delete lines</w:t>
      </w:r>
    </w:p>
    <w:p>
      <w:pPr>
        <w:pStyle w:val="ollist011li"/>
        <w:numPr>
          <w:ilvl w:val="1"/>
          <w:numId w:val="10"/>
        </w:numPr>
        <w:spacing w:before="0" w:after="0" w:line="302" w:lineRule="auto"/>
        <w:ind w:left="1435" w:right="0" w:hanging="267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Insert or append text</w:t>
      </w:r>
    </w:p>
    <w:p>
      <w:pPr>
        <w:pStyle w:val="ollist011li"/>
        <w:numPr>
          <w:ilvl w:val="1"/>
          <w:numId w:val="10"/>
        </w:numPr>
        <w:spacing w:before="0" w:after="0" w:line="302" w:lineRule="auto"/>
        <w:ind w:left="1435" w:right="0" w:hanging="267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Extract specific lines or patterns</w:t>
      </w:r>
    </w:p>
    <w:p>
      <w:pPr>
        <w:pStyle w:val="ullist010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Search and replace text</w:t>
      </w:r>
    </w:p>
    <w:p>
      <w:pPr>
        <w:pStyle w:val="ullist010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Delete lines</w:t>
      </w:r>
    </w:p>
    <w:p>
      <w:pPr>
        <w:pStyle w:val="ullist010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Insert or append text</w:t>
      </w:r>
    </w:p>
    <w:p>
      <w:pPr>
        <w:pStyle w:val="ullist010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Extract specific lines or patterns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 xml:space="preserve">It is widely used in </w:t>
      </w:r>
      <w:r>
        <w:rPr>
          <w:rStyle w:val="DefaultParagraphFont0"/>
          <w:b/>
          <w:bCs/>
          <w:i w:val="0"/>
          <w:iCs w:val="0"/>
          <w:sz w:val="28"/>
          <w:szCs w:val="28"/>
        </w:rPr>
        <w:t>shell scripting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 xml:space="preserve"> and </w:t>
      </w:r>
      <w:r>
        <w:rPr>
          <w:rStyle w:val="DefaultParagraphFont0"/>
          <w:b/>
          <w:bCs/>
          <w:i w:val="0"/>
          <w:iCs w:val="0"/>
          <w:sz w:val="28"/>
          <w:szCs w:val="28"/>
        </w:rPr>
        <w:t>text processing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Syntax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sed [options] 'script' filename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 1: Replace text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Replace the word apple with orange in fruits.txt: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sed 's/apple/orange/' fruits.txt</w:t>
      </w:r>
    </w:p>
    <w:p>
      <w:pPr>
        <w:pStyle w:val="ullist012li"/>
        <w:numPr>
          <w:ilvl w:val="0"/>
          <w:numId w:val="1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 → substitute</w:t>
      </w:r>
    </w:p>
    <w:p>
      <w:pPr>
        <w:pStyle w:val="ullist012li"/>
        <w:numPr>
          <w:ilvl w:val="0"/>
          <w:numId w:val="1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/apple/ → search pattern</w:t>
      </w:r>
    </w:p>
    <w:p>
      <w:pPr>
        <w:pStyle w:val="ullist012li"/>
        <w:numPr>
          <w:ilvl w:val="0"/>
          <w:numId w:val="1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/orange/ → replacement</w:t>
      </w:r>
    </w:p>
    <w:p>
      <w:pPr>
        <w:pStyle w:val="ullist012li"/>
        <w:numPr>
          <w:ilvl w:val="0"/>
          <w:numId w:val="1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By default, only the first occurrence in each line is replaced.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 2: Delete a line</w:t>
      </w:r>
      <w:r>
        <w:br/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Delete the 2nd line in a file: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sed '2d' file.txt</w:t>
      </w:r>
    </w:p>
    <w:p>
      <w:pPr>
        <w:pStyle w:val="ullist013li"/>
        <w:numPr>
          <w:ilvl w:val="0"/>
          <w:numId w:val="1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2d → delete the second line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 3: Display specific lines</w:t>
      </w:r>
      <w:r>
        <w:br/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Show only lines 1 to 3: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sed -n '1,3p' file.txt</w:t>
      </w:r>
    </w:p>
    <w:p>
      <w:pPr>
        <w:pStyle w:val="ullist014li"/>
        <w:numPr>
          <w:ilvl w:val="0"/>
          <w:numId w:val="1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-n → suppress automatic printing</w:t>
      </w:r>
    </w:p>
    <w:p>
      <w:pPr>
        <w:pStyle w:val="ullist014li"/>
        <w:numPr>
          <w:ilvl w:val="0"/>
          <w:numId w:val="1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1,3p → print lines 1 to 3</w:t>
      </w:r>
    </w:p>
    <w:p>
      <w:pPr>
        <w:pStyle w:val="Normal0"/>
        <w:spacing w:before="0" w:after="0" w:line="240" w:lineRule="auto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4. Which </w:t>
      </w:r>
      <w:r>
        <w:rPr>
          <w:rStyle w:val="DefaultParagraphFont0"/>
          <w:rFonts w:ascii="TimesNewRomanPS-BoldMT" w:eastAsia="TimesNewRomanPS-BoldMT" w:hAnsi="TimesNewRomanPS-BoldMT" w:cs="TimesNewRomanPS-BoldMT"/>
          <w:b/>
          <w:bCs/>
          <w:i w:val="0"/>
          <w:iCs w:val="0"/>
          <w:sz w:val="28"/>
          <w:szCs w:val="28"/>
          <w:shd w:val="clear" w:color="auto" w:fill="C0C0C0"/>
        </w:rPr>
        <w:t xml:space="preserve">distinct command </w:t>
      </w: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is used to display one-line descriptions of any 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  <w:shd w:val="clear" w:color="auto" w:fill="C0C0C0"/>
        </w:rPr>
        <w:t>commands?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The command used to display </w:t>
      </w: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</w:rPr>
        <w:t>one-line descriptions of commands</w:t>
      </w: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in Linux is: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</w:rPr>
        <w:t>Command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>whatis</w:t>
      </w:r>
    </w:p>
    <w:p>
      <w:pPr>
        <w:pStyle w:val="ullist015li"/>
        <w:numPr>
          <w:ilvl w:val="0"/>
          <w:numId w:val="14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Purpose: Shows a brief one-line summary of the specified command.</w:t>
      </w:r>
    </w:p>
    <w:p>
      <w:pPr>
        <w:pStyle w:val="ullist015li"/>
        <w:numPr>
          <w:ilvl w:val="0"/>
          <w:numId w:val="14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Equivalent to man -f.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</w:rPr>
        <w:t>Example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>whatis ls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</w:rPr>
        <w:t>Output: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</w:rPr>
        <w:t>ls (1) - list directory contents</w:t>
      </w:r>
    </w:p>
    <w:p>
      <w:pPr>
        <w:pStyle w:val="ullist016li"/>
        <w:numPr>
          <w:ilvl w:val="0"/>
          <w:numId w:val="1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Here, ls is the command, (1) is the section of the manual, and the text is the one-line description.</w:t>
      </w:r>
    </w:p>
    <w:p>
      <w:pPr>
        <w:pStyle w:val="ListParagraph"/>
        <w:spacing w:before="0" w:after="160"/>
        <w:ind w:left="720"/>
      </w:pPr>
    </w:p>
    <w:p>
      <w:pPr>
        <w:pStyle w:val="Normal0"/>
        <w:spacing w:before="0" w:after="16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5. Write the command to </w:t>
      </w: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C0C0C0"/>
        </w:rPr>
        <w:t xml:space="preserve">create </w:t>
      </w: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  <w:shd w:val="clear" w:color="auto" w:fill="C0C0C0"/>
        </w:rPr>
        <w:t>an empty file named “</w:t>
      </w: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shd w:val="clear" w:color="auto" w:fill="C0C0C0"/>
        </w:rPr>
        <w:t>notes.txt</w:t>
      </w: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8"/>
          <w:szCs w:val="28"/>
          <w:shd w:val="clear" w:color="auto" w:fill="C0C0C0"/>
        </w:rPr>
        <w:t>”.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Command to Create an Empty File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touch notes.txt</w:t>
      </w:r>
    </w:p>
    <w:p>
      <w:pPr>
        <w:pStyle w:val="ullist017li"/>
        <w:numPr>
          <w:ilvl w:val="0"/>
          <w:numId w:val="1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touch → creates a new empty file if it doesn’t exist.</w:t>
      </w:r>
    </w:p>
    <w:p>
      <w:pPr>
        <w:pStyle w:val="ullist017li"/>
        <w:numPr>
          <w:ilvl w:val="0"/>
          <w:numId w:val="1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If the file already exists, touch updates its timestamp.</w:t>
      </w:r>
    </w:p>
    <w:p>
      <w:pPr>
        <w:pStyle w:val="ListParagraph"/>
        <w:spacing w:before="0" w:after="160"/>
        <w:ind w:left="72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6. Differentiate between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 xml:space="preserve">grep 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and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 xml:space="preserve">awk 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>commands with an example.</w:t>
      </w: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3126"/>
        <w:gridCol w:w="4396"/>
      </w:tblGrid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grep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awk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Purpose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Searches for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patterns or strings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 in files and displays matching lines.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A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text processing tool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 that can search,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extract columns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, perform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calculations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, and format output.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Functionality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Pattern matching only.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Pattern matching + field/column processing + arithmetic + conditional statements.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Output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Prints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entire matching lines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Can print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specific fields or manipulated data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Complexity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Simple to use for searching.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More powerful; suitable for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complex processing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.</w:t>
            </w:r>
          </w:p>
        </w:tc>
      </w:tr>
    </w:tbl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Examples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1. Using grep:</w:t>
      </w:r>
      <w:r>
        <w:br/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Find lines containing the word error in log.txt: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grep "error" log.txt</w:t>
      </w:r>
    </w:p>
    <w:p>
      <w:pPr>
        <w:pStyle w:val="ullist018li"/>
        <w:numPr>
          <w:ilvl w:val="0"/>
          <w:numId w:val="17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Outputs entire lines with the word error.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2. Using awk:</w:t>
      </w:r>
      <w:r>
        <w:br/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 xml:space="preserve">Print the </w:t>
      </w:r>
      <w:r>
        <w:rPr>
          <w:rStyle w:val="DefaultParagraphFont0"/>
          <w:b/>
          <w:bCs/>
          <w:i w:val="0"/>
          <w:iCs w:val="0"/>
          <w:sz w:val="28"/>
          <w:szCs w:val="28"/>
        </w:rPr>
        <w:t>second column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 xml:space="preserve"> of data.txt where the first column equals John: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awk '$1=="John" {print $2}' data.txt</w:t>
      </w:r>
    </w:p>
    <w:p>
      <w:pPr>
        <w:pStyle w:val="ullist019li"/>
        <w:numPr>
          <w:ilvl w:val="0"/>
          <w:numId w:val="1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$1 → first column, $2 → second column</w:t>
      </w:r>
    </w:p>
    <w:p>
      <w:pPr>
        <w:pStyle w:val="ullist019li"/>
        <w:numPr>
          <w:ilvl w:val="0"/>
          <w:numId w:val="1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Only prints the second column of matching rows.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7. Write the command to give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 xml:space="preserve">read, write, and execute permission 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>to the owner of a file script.sh.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Command to Give Permissions to Owner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chmod u+rwx script.sh</w:t>
      </w:r>
    </w:p>
    <w:p>
      <w:pPr>
        <w:pStyle w:val="ullist020li"/>
        <w:numPr>
          <w:ilvl w:val="0"/>
          <w:numId w:val="19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chmod → change file permissions.</w:t>
      </w:r>
    </w:p>
    <w:p>
      <w:pPr>
        <w:pStyle w:val="ullist020li"/>
        <w:numPr>
          <w:ilvl w:val="0"/>
          <w:numId w:val="19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 → refers to the owner (user).</w:t>
      </w:r>
    </w:p>
    <w:p>
      <w:pPr>
        <w:pStyle w:val="ullist020li"/>
        <w:numPr>
          <w:ilvl w:val="0"/>
          <w:numId w:val="19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+rwx → adds read (r), write (w), and execute (x) permissions.</w:t>
      </w:r>
    </w:p>
    <w:p>
      <w:pPr>
        <w:pStyle w:val="ullist020li"/>
        <w:numPr>
          <w:ilvl w:val="0"/>
          <w:numId w:val="19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script.sh → target file.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chmod u+rwx script.sh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ls -l script.sh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Output (example):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-rwxr--r-- 1 user staff 800 Oct 3 12:05 script.sh</w:t>
      </w:r>
    </w:p>
    <w:p>
      <w:pPr>
        <w:pStyle w:val="ullist021li"/>
        <w:numPr>
          <w:ilvl w:val="0"/>
          <w:numId w:val="20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Owner now has read, write, and execute permissions.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8. How is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 xml:space="preserve">chown 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different from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>chgrp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>? Give one example for each.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Difference Between chown and chgrp</w:t>
      </w: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3948"/>
        <w:gridCol w:w="4140"/>
      </w:tblGrid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chown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chgrp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Purpose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Changes the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owner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 of a file or directory.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Changes the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group ownership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 of a file or directory.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Syntax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chown new_owner filename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chgrp new_group filename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Scope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Can change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owner and group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 simultaneously.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 xml:space="preserve">Can only change the </w:t>
            </w:r>
            <w:r>
              <w:rPr>
                <w:rStyle w:val="DefaultParagraphFont0"/>
                <w:b/>
                <w:bCs/>
                <w:i w:val="0"/>
                <w:iCs w:val="0"/>
                <w:sz w:val="28"/>
                <w:szCs w:val="28"/>
              </w:rPr>
              <w:t>group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z w:val="28"/>
                <w:szCs w:val="28"/>
              </w:rPr>
              <w:t>.</w:t>
            </w:r>
          </w:p>
          <w:p>
            <w:pPr>
              <w:pStyle w:val="Normal0"/>
              <w:spacing w:before="0" w:after="160"/>
            </w:pPr>
            <w:r>
              <w:t> </w:t>
            </w:r>
          </w:p>
        </w:tc>
      </w:tr>
    </w:tbl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Examples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1. Using chown:</w:t>
      </w:r>
      <w:r>
        <w:br/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Change the owner of file.txt to user1: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chown user1 file.txt</w:t>
      </w:r>
    </w:p>
    <w:p>
      <w:pPr>
        <w:pStyle w:val="ullist022li"/>
        <w:numPr>
          <w:ilvl w:val="0"/>
          <w:numId w:val="2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After this, user1 becomes the new owner.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2. Using chgrp:</w:t>
      </w:r>
      <w:r>
        <w:br/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Change the group of file.txt to staff: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chgrp staff file.txt</w:t>
      </w:r>
    </w:p>
    <w:p>
      <w:pPr>
        <w:pStyle w:val="ullist023li"/>
        <w:numPr>
          <w:ilvl w:val="0"/>
          <w:numId w:val="2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After this, the file’s group ownership becomes staff.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9. A user complains that they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 xml:space="preserve">cannot execute a file 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even though it exists in their directory. How would you troubleshoot this using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>ls -l, chmod, and whoami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>?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Problem: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 xml:space="preserve">User cannot </w:t>
      </w:r>
      <w:r>
        <w:rPr>
          <w:rStyle w:val="DefaultParagraphFont0"/>
          <w:b/>
          <w:bCs/>
          <w:i w:val="0"/>
          <w:iCs w:val="0"/>
          <w:sz w:val="28"/>
          <w:szCs w:val="28"/>
        </w:rPr>
        <w:t>execute a file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 xml:space="preserve"> even though it exists.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Step 1: Check file permissions with ls -l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ls -l filename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Example output: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-rw-r--r-- 1 user1 staff 800 Oct 3 12:05 script.sh</w:t>
      </w:r>
    </w:p>
    <w:p>
      <w:pPr>
        <w:pStyle w:val="ullist024li"/>
        <w:numPr>
          <w:ilvl w:val="0"/>
          <w:numId w:val="23"/>
        </w:numPr>
        <w:pBdr>
          <w:left w:val="none" w:sz="0" w:space="3" w:color="auto"/>
        </w:pBdr>
        <w:spacing w:before="16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 first column shows permissions:</w:t>
      </w:r>
    </w:p>
    <w:p>
      <w:pPr>
        <w:pStyle w:val="ullist025li"/>
        <w:numPr>
          <w:ilvl w:val="1"/>
          <w:numId w:val="23"/>
        </w:numPr>
        <w:spacing w:before="0" w:after="0" w:line="302" w:lineRule="auto"/>
        <w:ind w:left="135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-rw-r--r-- → owner has read/write, but no execute</w:t>
      </w:r>
    </w:p>
    <w:p>
      <w:pPr>
        <w:pStyle w:val="ullist024li"/>
        <w:numPr>
          <w:ilvl w:val="0"/>
          <w:numId w:val="2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-rw-r--r-- → owner has read/write, but no execute</w:t>
      </w:r>
    </w:p>
    <w:p>
      <w:pPr>
        <w:pStyle w:val="ullist024li"/>
        <w:numPr>
          <w:ilvl w:val="0"/>
          <w:numId w:val="2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If there is no x (execute) permission for the user, they cannot run it.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Step 2: Identify the current user with whoami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whoami</w:t>
      </w:r>
    </w:p>
    <w:p>
      <w:pPr>
        <w:pStyle w:val="ullist026li"/>
        <w:numPr>
          <w:ilvl w:val="0"/>
          <w:numId w:val="24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Confirms which user is trying to execute the file.</w:t>
      </w:r>
    </w:p>
    <w:p>
      <w:pPr>
        <w:pStyle w:val="ullist026li"/>
        <w:numPr>
          <w:ilvl w:val="0"/>
          <w:numId w:val="24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Check if this user is the owner, in the group, or others.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Step 3: Grant execute permission using chmod</w:t>
      </w:r>
    </w:p>
    <w:p>
      <w:pPr>
        <w:pStyle w:val="ullist027li"/>
        <w:numPr>
          <w:ilvl w:val="0"/>
          <w:numId w:val="2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If the user is the owner: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chmod u+x filename</w:t>
      </w:r>
    </w:p>
    <w:p>
      <w:pPr>
        <w:pStyle w:val="ullist028li"/>
        <w:numPr>
          <w:ilvl w:val="0"/>
          <w:numId w:val="2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If the user is not the owner but in the group: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chmod g+x filename</w:t>
      </w:r>
    </w:p>
    <w:p>
      <w:pPr>
        <w:pStyle w:val="ullist029li"/>
        <w:numPr>
          <w:ilvl w:val="0"/>
          <w:numId w:val="27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If everyone should execute: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chmod +x filename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Step 4: Verify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ls -l filename</w:t>
      </w:r>
    </w:p>
    <w:p>
      <w:pPr>
        <w:pStyle w:val="ullist030li"/>
        <w:numPr>
          <w:ilvl w:val="0"/>
          <w:numId w:val="2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Make sure x appears in the appropriate position (-rwxr--r-- etc.).</w:t>
      </w:r>
    </w:p>
    <w:p>
      <w:pPr>
        <w:pStyle w:val="ullist030li"/>
        <w:numPr>
          <w:ilvl w:val="0"/>
          <w:numId w:val="2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Then try executing the file:</w:t>
      </w:r>
    </w:p>
    <w:p>
      <w:pPr>
        <w:pStyle w:val="ullist030li"/>
        <w:numPr>
          <w:ilvl w:val="0"/>
          <w:numId w:val="2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./filename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10. Design a command pipeline to: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 xml:space="preserve">find all .log files modified in the last 2 days 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in /var/log, display them on screen, and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 xml:space="preserve">save the results into a file recent_logs.txt 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 xml:space="preserve">using </w:t>
      </w:r>
      <w:r>
        <w:rPr>
          <w:rStyle w:val="DefaultParagraphFont0"/>
          <w:b/>
          <w:bCs/>
          <w:i w:val="0"/>
          <w:iCs w:val="0"/>
          <w:sz w:val="28"/>
          <w:szCs w:val="28"/>
          <w:shd w:val="clear" w:color="auto" w:fill="C0C0C0"/>
        </w:rPr>
        <w:t>tee command</w:t>
      </w:r>
      <w:r>
        <w:rPr>
          <w:rStyle w:val="DefaultParagraphFont0"/>
          <w:b w:val="0"/>
          <w:bCs w:val="0"/>
          <w:i w:val="0"/>
          <w:iCs w:val="0"/>
          <w:sz w:val="28"/>
          <w:szCs w:val="28"/>
          <w:shd w:val="clear" w:color="auto" w:fill="C0C0C0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Requirements:</w:t>
      </w:r>
    </w:p>
    <w:p>
      <w:pPr>
        <w:pStyle w:val="ollist031li"/>
        <w:numPr>
          <w:ilvl w:val="0"/>
          <w:numId w:val="29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Find all .log files in /var/log</w:t>
      </w:r>
    </w:p>
    <w:p>
      <w:pPr>
        <w:pStyle w:val="ollist031li"/>
        <w:numPr>
          <w:ilvl w:val="0"/>
          <w:numId w:val="29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Modified in the last 2 days</w:t>
      </w:r>
    </w:p>
    <w:p>
      <w:pPr>
        <w:pStyle w:val="ollist031li"/>
        <w:numPr>
          <w:ilvl w:val="0"/>
          <w:numId w:val="29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Display on screen</w:t>
      </w:r>
    </w:p>
    <w:p>
      <w:pPr>
        <w:pStyle w:val="ollist031li"/>
        <w:numPr>
          <w:ilvl w:val="0"/>
          <w:numId w:val="29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Save results into recent_logs.txt using tee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Command Pipeline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8"/>
          <w:szCs w:val="28"/>
        </w:rPr>
        <w:t>find /var/log -name "*.log" -mtime -2 | tee recent_logs.txt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28"/>
          <w:szCs w:val="28"/>
        </w:rPr>
        <w:t>Explanation:</w:t>
      </w:r>
    </w:p>
    <w:p>
      <w:pPr>
        <w:pStyle w:val="ollist032li"/>
        <w:numPr>
          <w:ilvl w:val="0"/>
          <w:numId w:val="30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find /var/log → Search in /var/log directory.</w:t>
      </w:r>
    </w:p>
    <w:p>
      <w:pPr>
        <w:pStyle w:val="ollist032li"/>
        <w:numPr>
          <w:ilvl w:val="0"/>
          <w:numId w:val="30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-name "*.log" → Match files ending with .log.</w:t>
      </w:r>
    </w:p>
    <w:p>
      <w:pPr>
        <w:pStyle w:val="ollist032li"/>
        <w:numPr>
          <w:ilvl w:val="0"/>
          <w:numId w:val="30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-mtime -2 → Modified in the last 2 days (-2 means less than 2 days old).</w:t>
      </w:r>
    </w:p>
    <w:p>
      <w:pPr>
        <w:pStyle w:val="ollist032li"/>
        <w:numPr>
          <w:ilvl w:val="0"/>
          <w:numId w:val="30"/>
        </w:numPr>
        <w:pBdr>
          <w:left w:val="none" w:sz="0" w:space="3" w:color="auto"/>
        </w:pBdr>
        <w:spacing w:before="16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| tee recent_logs.txt →</w:t>
      </w:r>
    </w:p>
    <w:p>
      <w:pPr>
        <w:pStyle w:val="ullist033li"/>
        <w:numPr>
          <w:ilvl w:val="1"/>
          <w:numId w:val="30"/>
        </w:numPr>
        <w:spacing w:before="0" w:after="0" w:line="302" w:lineRule="auto"/>
        <w:ind w:left="143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| pipes the output of find to tee.</w:t>
      </w:r>
    </w:p>
    <w:p>
      <w:pPr>
        <w:pStyle w:val="ullist033li"/>
        <w:numPr>
          <w:ilvl w:val="1"/>
          <w:numId w:val="30"/>
        </w:numPr>
        <w:spacing w:before="0" w:after="0" w:line="302" w:lineRule="auto"/>
        <w:ind w:left="143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tee displays the output on screen and writes it to recent_logs.txt simultaneously.</w:t>
      </w:r>
    </w:p>
    <w:p>
      <w:pPr>
        <w:pStyle w:val="ollist032li"/>
        <w:numPr>
          <w:ilvl w:val="0"/>
          <w:numId w:val="30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| pipes the output of find to tee.</w:t>
      </w:r>
    </w:p>
    <w:p>
      <w:pPr>
        <w:pStyle w:val="ollist032li"/>
        <w:numPr>
          <w:ilvl w:val="0"/>
          <w:numId w:val="30"/>
        </w:numPr>
        <w:pBdr>
          <w:left w:val="none" w:sz="0" w:space="3" w:color="auto"/>
        </w:pBdr>
        <w:spacing w:before="160" w:after="0" w:line="302" w:lineRule="auto"/>
        <w:ind w:left="79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tee displays the output on screen and writes it to recent_logs.txt simultaneously.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ListParagraph"/>
        <w:spacing w:before="0" w:after="160"/>
        <w:ind w:left="72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  <w:ind w:left="360"/>
      </w:pPr>
    </w:p>
    <w:p>
      <w:pPr>
        <w:pStyle w:val="Normal0"/>
        <w:spacing w:before="0" w:after="160"/>
        <w:ind w:left="360"/>
      </w:pPr>
    </w:p>
    <w:p>
      <w:pPr>
        <w:pStyle w:val="Normal0"/>
        <w:spacing w:before="0" w:after="160"/>
      </w:pPr>
    </w:p>
    <w:p>
      <w:pPr>
        <w:pStyle w:val="ListParagraph"/>
        <w:spacing w:before="0" w:after="160"/>
        <w:ind w:left="720"/>
      </w:pPr>
    </w:p>
    <w:p>
      <w:pPr>
        <w:pStyle w:val="ListParagraph"/>
        <w:spacing w:before="0" w:after="160"/>
        <w:ind w:left="72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sectPr>
      <w:pgSz w:w="11906" w:h="16838"/>
      <w:pgMar w:top="1440" w:right="1440" w:bottom="1440" w:left="144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00000016"/>
    <w:multiLevelType w:val="hybridMultilevel"/>
    <w:tmpl w:val="00000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00000018"/>
    <w:multiLevelType w:val="hybridMultilevel"/>
    <w:tmpl w:val="00000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>
    <w:nsid w:val="00000019"/>
    <w:multiLevelType w:val="hybridMultilevel"/>
    <w:tmpl w:val="000000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>
    <w:nsid w:val="0000001A"/>
    <w:multiLevelType w:val="hybridMultilevel"/>
    <w:tmpl w:val="00000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>
    <w:nsid w:val="0000001B"/>
    <w:multiLevelType w:val="hybridMultilevel"/>
    <w:tmpl w:val="000000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>
    <w:nsid w:val="0000001C"/>
    <w:multiLevelType w:val="hybridMultilevel"/>
    <w:tmpl w:val="000000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paragraph" w:customStyle="1" w:styleId="Normal0">
    <w:name w:val="Normal_0"/>
    <w:basedOn w:val="Normal"/>
    <w:pPr>
      <w:spacing w:line="302" w:lineRule="auto"/>
    </w:pPr>
    <w:rPr>
      <w:rFonts w:ascii="Calibri" w:eastAsia="Calibri" w:hAnsi="Calibri" w:cs="Calibri"/>
      <w:sz w:val="22"/>
      <w:szCs w:val="22"/>
    </w:rPr>
  </w:style>
  <w:style w:type="paragraph" w:customStyle="1" w:styleId="ollist001li">
    <w:name w:val="ol_list001 &gt; li"/>
    <w:basedOn w:val="Normal"/>
  </w:style>
  <w:style w:type="paragraph" w:customStyle="1" w:styleId="ListParagraph">
    <w:name w:val="List_Paragraph"/>
    <w:basedOn w:val="Normal"/>
    <w:pPr>
      <w:spacing w:line="302" w:lineRule="auto"/>
    </w:pPr>
    <w:rPr>
      <w:rFonts w:ascii="Calibri" w:eastAsia="Calibri" w:hAnsi="Calibri" w:cs="Calibri"/>
      <w:sz w:val="22"/>
      <w:szCs w:val="22"/>
    </w:rPr>
  </w:style>
  <w:style w:type="paragraph" w:customStyle="1" w:styleId="ullist002li">
    <w:name w:val="ul_list002 &gt; li"/>
    <w:basedOn w:val="Normal"/>
  </w:style>
  <w:style w:type="paragraph" w:customStyle="1" w:styleId="ollist003li">
    <w:name w:val="ol_list003 &gt; li"/>
    <w:basedOn w:val="Normal"/>
  </w:style>
  <w:style w:type="paragraph" w:customStyle="1" w:styleId="ollist004li">
    <w:name w:val="ol_list004 &gt; li"/>
    <w:basedOn w:val="Normal"/>
  </w:style>
  <w:style w:type="paragraph" w:customStyle="1" w:styleId="ullist005li">
    <w:name w:val="ul_list005 &gt; li"/>
    <w:basedOn w:val="Normal"/>
  </w:style>
  <w:style w:type="paragraph" w:customStyle="1" w:styleId="ollist006li">
    <w:name w:val="ol_list006 &gt; li"/>
    <w:basedOn w:val="Normal"/>
  </w:style>
  <w:style w:type="paragraph" w:customStyle="1" w:styleId="ullist007li">
    <w:name w:val="ul_list007 &gt; li"/>
    <w:basedOn w:val="Normal"/>
  </w:style>
  <w:style w:type="paragraph" w:customStyle="1" w:styleId="ullist008li">
    <w:name w:val="ul_list008 &gt; li"/>
    <w:basedOn w:val="Normal"/>
  </w:style>
  <w:style w:type="paragraph" w:customStyle="1" w:styleId="ullist009li">
    <w:name w:val="ul_list009 &gt; li"/>
    <w:basedOn w:val="Normal"/>
  </w:style>
  <w:style w:type="paragraph" w:customStyle="1" w:styleId="ullist010li">
    <w:name w:val="ul_list010 &gt; li"/>
    <w:basedOn w:val="Normal"/>
  </w:style>
  <w:style w:type="paragraph" w:customStyle="1" w:styleId="ollist011li">
    <w:name w:val="ol_list011 &gt; li"/>
    <w:basedOn w:val="Normal"/>
  </w:style>
  <w:style w:type="paragraph" w:customStyle="1" w:styleId="ullist012li">
    <w:name w:val="ul_list012 &gt; li"/>
    <w:basedOn w:val="Normal"/>
  </w:style>
  <w:style w:type="paragraph" w:customStyle="1" w:styleId="ullist013li">
    <w:name w:val="ul_list013 &gt; li"/>
    <w:basedOn w:val="Normal"/>
  </w:style>
  <w:style w:type="paragraph" w:customStyle="1" w:styleId="ullist014li">
    <w:name w:val="ul_list014 &gt; li"/>
    <w:basedOn w:val="Normal"/>
  </w:style>
  <w:style w:type="paragraph" w:customStyle="1" w:styleId="ullist015li">
    <w:name w:val="ul_list015 &gt; li"/>
    <w:basedOn w:val="Normal"/>
  </w:style>
  <w:style w:type="paragraph" w:customStyle="1" w:styleId="ullist016li">
    <w:name w:val="ul_list016 &gt; li"/>
    <w:basedOn w:val="Normal"/>
  </w:style>
  <w:style w:type="paragraph" w:customStyle="1" w:styleId="ullist017li">
    <w:name w:val="ul_list017 &gt; li"/>
    <w:basedOn w:val="Normal"/>
  </w:style>
  <w:style w:type="paragraph" w:customStyle="1" w:styleId="ullist018li">
    <w:name w:val="ul_list018 &gt; li"/>
    <w:basedOn w:val="Normal"/>
  </w:style>
  <w:style w:type="paragraph" w:customStyle="1" w:styleId="ullist019li">
    <w:name w:val="ul_list019 &gt; li"/>
    <w:basedOn w:val="Normal"/>
  </w:style>
  <w:style w:type="paragraph" w:customStyle="1" w:styleId="ullist020li">
    <w:name w:val="ul_list020 &gt; li"/>
    <w:basedOn w:val="Normal"/>
  </w:style>
  <w:style w:type="paragraph" w:customStyle="1" w:styleId="ullist021li">
    <w:name w:val="ul_list021 &gt; li"/>
    <w:basedOn w:val="Normal"/>
  </w:style>
  <w:style w:type="paragraph" w:customStyle="1" w:styleId="ullist022li">
    <w:name w:val="ul_list022 &gt; li"/>
    <w:basedOn w:val="Normal"/>
  </w:style>
  <w:style w:type="paragraph" w:customStyle="1" w:styleId="ullist023li">
    <w:name w:val="ul_list023 &gt; li"/>
    <w:basedOn w:val="Normal"/>
  </w:style>
  <w:style w:type="paragraph" w:customStyle="1" w:styleId="ullist024li">
    <w:name w:val="ul_list024 &gt; li"/>
    <w:basedOn w:val="Normal"/>
  </w:style>
  <w:style w:type="paragraph" w:customStyle="1" w:styleId="ullist025li">
    <w:name w:val="ul_list025 &gt; li"/>
    <w:basedOn w:val="Normal"/>
  </w:style>
  <w:style w:type="paragraph" w:customStyle="1" w:styleId="ullist026li">
    <w:name w:val="ul_list026 &gt; li"/>
    <w:basedOn w:val="Normal"/>
  </w:style>
  <w:style w:type="paragraph" w:customStyle="1" w:styleId="ullist027li">
    <w:name w:val="ul_list027 &gt; li"/>
    <w:basedOn w:val="Normal"/>
  </w:style>
  <w:style w:type="paragraph" w:customStyle="1" w:styleId="ullist028li">
    <w:name w:val="ul_list028 &gt; li"/>
    <w:basedOn w:val="Normal"/>
  </w:style>
  <w:style w:type="paragraph" w:customStyle="1" w:styleId="ullist029li">
    <w:name w:val="ul_list029 &gt; li"/>
    <w:basedOn w:val="Normal"/>
  </w:style>
  <w:style w:type="paragraph" w:customStyle="1" w:styleId="ullist030li">
    <w:name w:val="ul_list030 &gt; li"/>
    <w:basedOn w:val="Normal"/>
  </w:style>
  <w:style w:type="paragraph" w:customStyle="1" w:styleId="ollist031li">
    <w:name w:val="ol_list031 &gt; li"/>
    <w:basedOn w:val="Normal"/>
  </w:style>
  <w:style w:type="paragraph" w:customStyle="1" w:styleId="ollist032li">
    <w:name w:val="ol_list032 &gt; li"/>
    <w:basedOn w:val="Normal"/>
  </w:style>
  <w:style w:type="paragraph" w:customStyle="1" w:styleId="ullist033li">
    <w:name w:val="ul_list033 &gt; li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8</Pages>
  <Words>1137</Words>
  <Characters>5677</Characters>
  <Application>Microsoft Office Word</Application>
  <DocSecurity>0</DocSecurity>
  <Lines>1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