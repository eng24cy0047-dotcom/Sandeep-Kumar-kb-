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32"/>
          <w:szCs w:val="32"/>
        </w:rPr>
        <w:t>LINUX PROGRAMMING : ASSIGNMENT-9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Name : Sandeep kumar KB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USN : ENG24CY0040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Roll NO : 47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3</w:t>
      </w:r>
      <w:r>
        <w:rPr>
          <w:rStyle w:val="DefaultParagraphFont0"/>
          <w:b/>
          <w:bCs/>
          <w:i/>
          <w:iCs/>
          <w:sz w:val="28"/>
          <w:szCs w:val="28"/>
          <w:vertAlign w:val="superscript"/>
        </w:rPr>
        <w:t xml:space="preserve">rd </w:t>
      </w:r>
      <w:r>
        <w:rPr>
          <w:rStyle w:val="DefaultParagraphFont0"/>
          <w:b/>
          <w:bCs/>
          <w:i/>
          <w:iCs/>
          <w:sz w:val="28"/>
          <w:szCs w:val="28"/>
        </w:rPr>
        <w:t>Sem- Sec ’ B’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21. Write a shell script using </w:t>
      </w:r>
      <w:r>
        <w:rPr>
          <w:rStyle w:val="DefaultParagraphFont0"/>
          <w:b/>
          <w:bCs/>
          <w:i w:val="0"/>
          <w:iCs w:val="0"/>
        </w:rPr>
        <w:t xml:space="preserve">if…else </w:t>
      </w:r>
      <w:r>
        <w:rPr>
          <w:rStyle w:val="DefaultParagraphFont0"/>
          <w:b w:val="0"/>
          <w:bCs w:val="0"/>
          <w:i w:val="0"/>
          <w:iCs w:val="0"/>
        </w:rPr>
        <w:t>to check if a number is even or odd.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 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read -p "Enter a number: " num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if (( num % 2 == 0 )); then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echo "$num is even."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else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echo "$num is odd."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fi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22. Explain the difference between </w:t>
      </w:r>
      <w:r>
        <w:rPr>
          <w:rStyle w:val="DefaultParagraphFont0"/>
          <w:b/>
          <w:bCs/>
          <w:i w:val="0"/>
          <w:iCs w:val="0"/>
        </w:rPr>
        <w:t xml:space="preserve">if </w:t>
      </w:r>
      <w:r>
        <w:rPr>
          <w:rStyle w:val="DefaultParagraphFont0"/>
          <w:b w:val="0"/>
          <w:bCs w:val="0"/>
          <w:i w:val="0"/>
          <w:iCs w:val="0"/>
        </w:rPr>
        <w:t xml:space="preserve">and </w:t>
      </w:r>
      <w:r>
        <w:rPr>
          <w:rStyle w:val="DefaultParagraphFont0"/>
          <w:b/>
          <w:bCs/>
          <w:i w:val="0"/>
          <w:iCs w:val="0"/>
        </w:rPr>
        <w:t xml:space="preserve">case </w:t>
      </w:r>
      <w:r>
        <w:rPr>
          <w:rStyle w:val="DefaultParagraphFont0"/>
          <w:b w:val="0"/>
          <w:bCs w:val="0"/>
          <w:i w:val="0"/>
          <w:iCs w:val="0"/>
        </w:rPr>
        <w:t>statements in bash.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 </w:t>
      </w:r>
    </w:p>
    <w:tbl>
      <w:tblPr>
        <w:tblStyle w:val="TableNormal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3"/>
        <w:gridCol w:w="4314"/>
        <w:gridCol w:w="3939"/>
      </w:tblGrid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Aspect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if Statement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case Statement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Purpose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Tests </w:t>
            </w:r>
            <w:r>
              <w:rPr>
                <w:rStyle w:val="DefaultParagraphFont0"/>
                <w:b/>
                <w:bCs/>
                <w:i w:val="0"/>
                <w:iCs w:val="0"/>
              </w:rPr>
              <w:t>conditions</w:t>
            </w: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 (expressions, comparisons)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Matches a variable against </w:t>
            </w:r>
            <w:r>
              <w:rPr>
                <w:rStyle w:val="DefaultParagraphFont0"/>
                <w:b/>
                <w:bCs/>
                <w:i w:val="0"/>
                <w:iCs w:val="0"/>
              </w:rPr>
              <w:t>multiple patterns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Use case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When you need to check </w:t>
            </w:r>
            <w:r>
              <w:rPr>
                <w:rStyle w:val="DefaultParagraphFont0"/>
                <w:b/>
                <w:bCs/>
                <w:i w:val="0"/>
                <w:iCs w:val="0"/>
              </w:rPr>
              <w:t>complex conditions</w:t>
            </w: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 or multiple tests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When you have </w:t>
            </w:r>
            <w:r>
              <w:rPr>
                <w:rStyle w:val="DefaultParagraphFont0"/>
                <w:b/>
                <w:bCs/>
                <w:i w:val="0"/>
                <w:iCs w:val="0"/>
              </w:rPr>
              <w:t>multiple possible values</w:t>
            </w: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 for one variable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Syntax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>Uses if, elif, else blocks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>Uses case ... in ... esac blocks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Example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>Check if a number is positive, negative, or zero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>Check a user's choice among options (e.g., yes/no)</w:t>
            </w:r>
          </w:p>
        </w:tc>
      </w:tr>
    </w:tbl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Examples: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if example: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if [ $num -gt 0 ]; then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echo "Positive"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elif [ $num -lt 0 ]; then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echo "Negative"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else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echo "Zero"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fi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case example: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read -p "Enter choice (y/n): " choice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case $choice in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y|Y) echo "You chose yes." ;;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n|N) echo "You chose no." ;;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*) echo "Invalid choice." ;;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Esac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23. Write a script to find the </w:t>
      </w:r>
      <w:r>
        <w:rPr>
          <w:rStyle w:val="DefaultParagraphFont0"/>
          <w:b/>
          <w:bCs/>
          <w:i w:val="0"/>
          <w:iCs w:val="0"/>
        </w:rPr>
        <w:t xml:space="preserve">largest of three numbers </w:t>
      </w:r>
      <w:r>
        <w:rPr>
          <w:rStyle w:val="DefaultParagraphFont0"/>
          <w:b w:val="0"/>
          <w:bCs w:val="0"/>
          <w:i w:val="0"/>
          <w:iCs w:val="0"/>
        </w:rPr>
        <w:t>entered by the user.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 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read -p "Enter first number: " num1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read -p "Enter second number: " num2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read -p "Enter third number: " num3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if (( num1 &gt;= num2 &amp;&amp; num1 &gt;= num3 )); then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largest=$num1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elif (( num2 &gt;= num1 &amp;&amp; num2 &gt;= num3 )); then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largest=$num2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else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largest=$num3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fi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"The largest number is: $largest"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24. How do you use a </w:t>
      </w:r>
      <w:r>
        <w:rPr>
          <w:rStyle w:val="DefaultParagraphFont0"/>
          <w:b/>
          <w:bCs/>
          <w:i w:val="0"/>
          <w:iCs w:val="0"/>
        </w:rPr>
        <w:t xml:space="preserve">for loop </w:t>
      </w:r>
      <w:r>
        <w:rPr>
          <w:rStyle w:val="DefaultParagraphFont0"/>
          <w:b w:val="0"/>
          <w:bCs w:val="0"/>
          <w:i w:val="0"/>
          <w:iCs w:val="0"/>
        </w:rPr>
        <w:t xml:space="preserve">to traverse an array in bash? Give an example. The 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array is defined as </w:t>
      </w:r>
      <w:r>
        <w:rPr>
          <w:rStyle w:val="DefaultParagraphFont0"/>
          <w:b/>
          <w:bCs/>
          <w:i w:val="0"/>
          <w:iCs w:val="0"/>
        </w:rPr>
        <w:t>arr=(123, “Abs”, -2.3, ‘A’, 23.56, 0)</w:t>
      </w:r>
      <w:r>
        <w:rPr>
          <w:rStyle w:val="DefaultParagraphFont0"/>
          <w:b w:val="0"/>
          <w:bCs w:val="0"/>
          <w:i w:val="0"/>
          <w:iCs w:val="0"/>
        </w:rPr>
        <w:t>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</w:t>
      </w:r>
      <w:r>
        <w:rPr>
          <w:rStyle w:val="DefaultParagraphFont0"/>
          <w:b/>
          <w:bCs/>
          <w:i w:val="0"/>
          <w:iCs w:val="0"/>
        </w:rPr>
        <w:t>Array Declaration (Fixed for Bash):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In Bash, </w:t>
      </w:r>
      <w:r>
        <w:rPr>
          <w:rStyle w:val="DefaultParagraphFont0"/>
          <w:b/>
          <w:bCs/>
          <w:i w:val="0"/>
          <w:iCs w:val="0"/>
        </w:rPr>
        <w:t>commas are not used</w:t>
      </w:r>
      <w:r>
        <w:rPr>
          <w:rStyle w:val="DefaultParagraphFont0"/>
          <w:b w:val="0"/>
          <w:bCs w:val="0"/>
          <w:i w:val="0"/>
          <w:iCs w:val="0"/>
        </w:rPr>
        <w:t xml:space="preserve"> between elements in an array. Also, use </w:t>
      </w:r>
      <w:r>
        <w:rPr>
          <w:rStyle w:val="DefaultParagraphFont0"/>
          <w:b/>
          <w:bCs/>
          <w:i w:val="0"/>
          <w:iCs w:val="0"/>
        </w:rPr>
        <w:t>proper quotes</w:t>
      </w:r>
      <w:r>
        <w:rPr>
          <w:rStyle w:val="DefaultParagraphFont0"/>
          <w:b w:val="0"/>
          <w:bCs w:val="0"/>
          <w:i w:val="0"/>
          <w:iCs w:val="0"/>
        </w:rPr>
        <w:t xml:space="preserve"> to avoid syntax issues.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arr=(123 "Abs" -2.3 'A' 23.56 0)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Example: for Loop to Traverse the Array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arr=(123 "Abs" -2.3 'A' 23.56 0)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"Array elements:"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for element in "${arr[@]}"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do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echo "$element"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done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Output: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Array elements: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123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Abs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-2.3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A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23.56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0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25. Write a shell script to </w:t>
      </w:r>
      <w:r>
        <w:rPr>
          <w:rStyle w:val="DefaultParagraphFont0"/>
          <w:b/>
          <w:bCs/>
          <w:i w:val="0"/>
          <w:iCs w:val="0"/>
        </w:rPr>
        <w:t xml:space="preserve">loop through all files in the current directory </w:t>
      </w:r>
      <w:r>
        <w:rPr>
          <w:rStyle w:val="DefaultParagraphFont0"/>
          <w:b w:val="0"/>
          <w:bCs w:val="0"/>
          <w:i w:val="0"/>
          <w:iCs w:val="0"/>
        </w:rPr>
        <w:t xml:space="preserve">and display 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their names.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 </w:t>
      </w:r>
      <w:r>
        <w:rPr>
          <w:rStyle w:val="DefaultParagraphFont0"/>
          <w:b/>
          <w:bCs/>
          <w:i w:val="0"/>
          <w:iCs w:val="0"/>
        </w:rPr>
        <w:t>Shell Script to Loop Through All Files in the Current Directory and Display Their Names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"Files in the current directory:"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for file in *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do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if [ -f "$file" ]; then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echo "$file"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fi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done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Explanation:</w:t>
      </w:r>
    </w:p>
    <w:p>
      <w:pPr>
        <w:pStyle w:val="ullist001li"/>
        <w:numPr>
          <w:ilvl w:val="0"/>
          <w:numId w:val="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* matches all items in the current directory.</w:t>
      </w:r>
    </w:p>
    <w:p>
      <w:pPr>
        <w:pStyle w:val="ullist001li"/>
        <w:numPr>
          <w:ilvl w:val="0"/>
          <w:numId w:val="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-f checks if the item is a regular file (not a directory or link).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26. What is the difference between </w:t>
      </w:r>
      <w:r>
        <w:rPr>
          <w:rStyle w:val="DefaultParagraphFont0"/>
          <w:b/>
          <w:bCs/>
          <w:i w:val="0"/>
          <w:iCs w:val="0"/>
        </w:rPr>
        <w:t xml:space="preserve">while and until loops </w:t>
      </w:r>
      <w:r>
        <w:rPr>
          <w:rStyle w:val="DefaultParagraphFont0"/>
          <w:b w:val="0"/>
          <w:bCs w:val="0"/>
          <w:i w:val="0"/>
          <w:iCs w:val="0"/>
        </w:rPr>
        <w:t>in bash?</w:t>
      </w:r>
    </w:p>
    <w:tbl>
      <w:tblPr>
        <w:tblStyle w:val="TableNormal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0"/>
        <w:gridCol w:w="3877"/>
        <w:gridCol w:w="3719"/>
      </w:tblGrid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Aspect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while Loop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until Loop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Condition Check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Runs </w:t>
            </w:r>
            <w:r>
              <w:rPr>
                <w:rStyle w:val="DefaultParagraphFont0"/>
                <w:b/>
                <w:bCs/>
                <w:i w:val="0"/>
                <w:iCs w:val="0"/>
              </w:rPr>
              <w:t>while the condition is true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Runs </w:t>
            </w:r>
            <w:r>
              <w:rPr>
                <w:rStyle w:val="DefaultParagraphFont0"/>
                <w:b/>
                <w:bCs/>
                <w:i w:val="0"/>
                <w:iCs w:val="0"/>
              </w:rPr>
              <w:t>until the condition becomes true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Loop Stops When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The condition becomes </w:t>
            </w:r>
            <w:r>
              <w:rPr>
                <w:rStyle w:val="DefaultParagraphFont0"/>
                <w:b/>
                <w:bCs/>
                <w:i w:val="0"/>
                <w:iCs w:val="0"/>
              </w:rPr>
              <w:t>false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The condition becomes </w:t>
            </w:r>
            <w:r>
              <w:rPr>
                <w:rStyle w:val="DefaultParagraphFont0"/>
                <w:b/>
                <w:bCs/>
                <w:i w:val="0"/>
                <w:iCs w:val="0"/>
              </w:rPr>
              <w:t>true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Common Use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When you want to loop </w:t>
            </w:r>
            <w:r>
              <w:rPr>
                <w:rStyle w:val="DefaultParagraphFont0"/>
                <w:b/>
                <w:bCs/>
                <w:i w:val="0"/>
                <w:iCs w:val="0"/>
              </w:rPr>
              <w:t>as long as</w:t>
            </w: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 a condition holds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When you want to loop </w:t>
            </w:r>
            <w:r>
              <w:rPr>
                <w:rStyle w:val="DefaultParagraphFont0"/>
                <w:b/>
                <w:bCs/>
                <w:i w:val="0"/>
                <w:iCs w:val="0"/>
              </w:rPr>
              <w:t>until</w:t>
            </w: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 something happens</w:t>
            </w:r>
          </w:p>
        </w:tc>
      </w:tr>
    </w:tbl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Example of while loop: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count=1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while [ $count -le 3 ]; do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echo "Count: $count"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((count++))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done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Example of until loop: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count=1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until [ $count -gt 3 ]; do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echo "Count: $count"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((count++))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done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Both output the same result</w:t>
      </w:r>
      <w:r>
        <w:rPr>
          <w:rStyle w:val="DefaultParagraphFont0"/>
          <w:b w:val="0"/>
          <w:bCs w:val="0"/>
          <w:i w:val="0"/>
          <w:iCs w:val="0"/>
        </w:rPr>
        <w:t>, but the logic is reversed:</w:t>
      </w:r>
    </w:p>
    <w:p>
      <w:pPr>
        <w:pStyle w:val="ullist002li"/>
        <w:numPr>
          <w:ilvl w:val="0"/>
          <w:numId w:val="2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while continues as long as the condition is true.</w:t>
      </w:r>
    </w:p>
    <w:p>
      <w:pPr>
        <w:pStyle w:val="ullist002li"/>
        <w:numPr>
          <w:ilvl w:val="0"/>
          <w:numId w:val="2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until continues until the condition is true.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27. Write a </w:t>
      </w:r>
      <w:r>
        <w:rPr>
          <w:rStyle w:val="DefaultParagraphFont0"/>
          <w:b/>
          <w:bCs/>
          <w:i w:val="0"/>
          <w:iCs w:val="0"/>
        </w:rPr>
        <w:t xml:space="preserve">countdown timer script </w:t>
      </w:r>
      <w:r>
        <w:rPr>
          <w:rStyle w:val="DefaultParagraphFont0"/>
          <w:b w:val="0"/>
          <w:bCs w:val="0"/>
          <w:i w:val="0"/>
          <w:iCs w:val="0"/>
        </w:rPr>
        <w:t>using a while loop.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  </w:t>
      </w:r>
      <w:r>
        <w:rPr>
          <w:rStyle w:val="DefaultParagraphFont0"/>
          <w:b/>
          <w:bCs/>
          <w:i w:val="0"/>
          <w:iCs w:val="0"/>
        </w:rPr>
        <w:t>Countdown Timer Script Using a while Loop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read -p "Enter countdown time in seconds: " time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while [ $time -gt 0 ]; do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echo -ne "Time left: $time\033[0K\r"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sleep 1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((time--))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done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"Time's up!"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How It Works:</w:t>
      </w:r>
    </w:p>
    <w:p>
      <w:pPr>
        <w:pStyle w:val="ullist003li"/>
        <w:numPr>
          <w:ilvl w:val="0"/>
          <w:numId w:val="3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Prompts the user to enter seconds.</w:t>
      </w:r>
    </w:p>
    <w:p>
      <w:pPr>
        <w:pStyle w:val="ullist003li"/>
        <w:numPr>
          <w:ilvl w:val="0"/>
          <w:numId w:val="3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Uses a while loop to decrement the timer every second.</w:t>
      </w:r>
    </w:p>
    <w:p>
      <w:pPr>
        <w:pStyle w:val="ullist003li"/>
        <w:numPr>
          <w:ilvl w:val="0"/>
          <w:numId w:val="3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-ne and \r overwrite the same line to show countdown cleanly.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28. How do you use </w:t>
      </w:r>
      <w:r>
        <w:rPr>
          <w:rStyle w:val="DefaultParagraphFont0"/>
          <w:b/>
          <w:bCs/>
          <w:i w:val="0"/>
          <w:iCs w:val="0"/>
        </w:rPr>
        <w:t xml:space="preserve">break and continue statements </w:t>
      </w:r>
      <w:r>
        <w:rPr>
          <w:rStyle w:val="DefaultParagraphFont0"/>
          <w:b w:val="0"/>
          <w:bCs w:val="0"/>
          <w:i w:val="0"/>
          <w:iCs w:val="0"/>
        </w:rPr>
        <w:t>in loops? Give examples.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 </w:t>
      </w:r>
      <w:r>
        <w:rPr>
          <w:rStyle w:val="DefaultParagraphFont0"/>
          <w:b/>
          <w:bCs/>
          <w:i w:val="0"/>
          <w:iCs w:val="0"/>
        </w:rPr>
        <w:t>break Statement</w:t>
      </w:r>
    </w:p>
    <w:p>
      <w:pPr>
        <w:pStyle w:val="ullist004li"/>
        <w:numPr>
          <w:ilvl w:val="0"/>
          <w:numId w:val="4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Use: Exits the entire loop immediately.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Example: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for i in {1..5}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do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if [ $i -eq 3 ]; then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break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fi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echo "Number: $i"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done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Output: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Number: 1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Number: 2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The loop stops when i is 3.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continue Statement</w:t>
      </w:r>
    </w:p>
    <w:p>
      <w:pPr>
        <w:pStyle w:val="ullist005li"/>
        <w:numPr>
          <w:ilvl w:val="0"/>
          <w:numId w:val="5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Use: Skips the current iteration and moves to the next one.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Example: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for i in {1..5}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do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if [ $i -eq 3 ]; then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continue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fi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echo "Number: $i"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done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Output: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Number: 1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Number: 2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Number: 4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Number: 5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When i is 3, it skips printing and continues the loop.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29. Write a script to check if a </w:t>
      </w:r>
      <w:r>
        <w:rPr>
          <w:rStyle w:val="DefaultParagraphFont0"/>
          <w:b/>
          <w:bCs/>
          <w:i w:val="0"/>
          <w:iCs w:val="0"/>
        </w:rPr>
        <w:t>file exists or not using the if and else loop</w:t>
      </w:r>
      <w:r>
        <w:rPr>
          <w:rStyle w:val="DefaultParagraphFont0"/>
          <w:b w:val="0"/>
          <w:bCs w:val="0"/>
          <w:i w:val="0"/>
          <w:iCs w:val="0"/>
        </w:rPr>
        <w:t>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 </w:t>
      </w:r>
      <w:r>
        <w:rPr>
          <w:rStyle w:val="DefaultParagraphFont0"/>
          <w:b/>
          <w:bCs/>
          <w:i w:val="0"/>
          <w:iCs w:val="0"/>
        </w:rPr>
        <w:t>Script to Check if a File Exists Using if and else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read -p "Enter the filename to check: " filename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if [ -f "$filename" ]; then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echo "File '$filename' exists."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else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echo "File '$filename' does not exist."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fi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Explanation:</w:t>
      </w:r>
    </w:p>
    <w:p>
      <w:pPr>
        <w:pStyle w:val="ullist006li"/>
        <w:numPr>
          <w:ilvl w:val="0"/>
          <w:numId w:val="6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-f checks if the given name is a regular file.</w:t>
      </w:r>
    </w:p>
    <w:p>
      <w:pPr>
        <w:pStyle w:val="ullist006li"/>
        <w:numPr>
          <w:ilvl w:val="0"/>
          <w:numId w:val="6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You can change to -e to check if any file or directory exists.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30. Write a script to calculate </w:t>
      </w:r>
      <w:r>
        <w:rPr>
          <w:rStyle w:val="DefaultParagraphFont0"/>
          <w:b/>
          <w:bCs/>
          <w:i w:val="0"/>
          <w:iCs w:val="0"/>
        </w:rPr>
        <w:t xml:space="preserve">factorial of a number </w:t>
      </w:r>
      <w:r>
        <w:rPr>
          <w:rStyle w:val="DefaultParagraphFont0"/>
          <w:b w:val="0"/>
          <w:bCs w:val="0"/>
          <w:i w:val="0"/>
          <w:iCs w:val="0"/>
        </w:rPr>
        <w:t>using for loop.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 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read -p "Enter a number: " num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fact=1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for (( i=1; i&lt;=num; i++ ))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do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fact=$((fact * i))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done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"Factorial of $num is: $fact"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sectPr>
      <w:pgSz w:w="11906" w:h="16838"/>
      <w:pgMar w:top="1440" w:right="1440" w:bottom="1440" w:left="1440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DefaultParagraphFont0">
    <w:name w:val="Default_Paragraph_Font"/>
    <w:basedOn w:val="DefaultParagraphFont"/>
    <w:rPr>
      <w:rFonts w:ascii="Calibri" w:eastAsia="Calibri" w:hAnsi="Calibri" w:cs="Calibri"/>
      <w:b w:val="0"/>
      <w:bCs w:val="0"/>
      <w:i w:val="0"/>
      <w:iCs w:val="0"/>
      <w:sz w:val="22"/>
      <w:szCs w:val="22"/>
    </w:rPr>
  </w:style>
  <w:style w:type="paragraph" w:customStyle="1" w:styleId="Normal0">
    <w:name w:val="Normal_0"/>
    <w:basedOn w:val="Normal"/>
    <w:pPr>
      <w:spacing w:line="302" w:lineRule="auto"/>
    </w:pPr>
    <w:rPr>
      <w:rFonts w:ascii="Calibri" w:eastAsia="Calibri" w:hAnsi="Calibri" w:cs="Calibri"/>
      <w:sz w:val="22"/>
      <w:szCs w:val="22"/>
    </w:rPr>
  </w:style>
  <w:style w:type="paragraph" w:customStyle="1" w:styleId="ullist001li">
    <w:name w:val="ul_list001 &gt; li"/>
    <w:basedOn w:val="Normal"/>
  </w:style>
  <w:style w:type="paragraph" w:customStyle="1" w:styleId="ullist002li">
    <w:name w:val="ul_list002 &gt; li"/>
    <w:basedOn w:val="Normal"/>
  </w:style>
  <w:style w:type="paragraph" w:customStyle="1" w:styleId="ullist003li">
    <w:name w:val="ul_list003 &gt; li"/>
    <w:basedOn w:val="Normal"/>
  </w:style>
  <w:style w:type="paragraph" w:customStyle="1" w:styleId="ullist004li">
    <w:name w:val="ul_list004 &gt; li"/>
    <w:basedOn w:val="Normal"/>
  </w:style>
  <w:style w:type="paragraph" w:customStyle="1" w:styleId="ullist005li">
    <w:name w:val="ul_list005 &gt; li"/>
    <w:basedOn w:val="Normal"/>
  </w:style>
  <w:style w:type="paragraph" w:customStyle="1" w:styleId="ullist006li">
    <w:name w:val="ul_list006 &gt; li"/>
    <w:basedOn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8</Pages>
  <Words>863</Words>
  <Characters>3885</Characters>
  <Application>Microsoft Office Word</Application>
  <DocSecurity>0</DocSecurity>
  <Lines>1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