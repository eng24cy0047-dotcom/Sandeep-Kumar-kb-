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  <w:sz w:val="32"/>
          <w:szCs w:val="32"/>
        </w:rPr>
        <w:t>LINUX PROGRAMMING : ASSIGNMENT-8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Name : Sandeep Kumar KB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USN : ENG24CY0040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Roll NO : 47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/>
          <w:iCs/>
          <w:sz w:val="28"/>
          <w:szCs w:val="28"/>
        </w:rPr>
        <w:t>3</w:t>
      </w:r>
      <w:r>
        <w:rPr>
          <w:rStyle w:val="DefaultParagraphFont0"/>
          <w:b/>
          <w:bCs/>
          <w:i/>
          <w:iCs/>
          <w:sz w:val="28"/>
          <w:szCs w:val="28"/>
          <w:vertAlign w:val="superscript"/>
        </w:rPr>
        <w:t xml:space="preserve">rd </w:t>
      </w:r>
      <w:r>
        <w:rPr>
          <w:rStyle w:val="DefaultParagraphFont0"/>
          <w:b/>
          <w:bCs/>
          <w:i/>
          <w:iCs/>
          <w:sz w:val="28"/>
          <w:szCs w:val="28"/>
        </w:rPr>
        <w:t>Sem- Sec ’ B’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11. What is </w:t>
      </w:r>
      <w:r>
        <w:rPr>
          <w:rStyle w:val="DefaultParagraphFont0"/>
          <w:b/>
          <w:bCs/>
          <w:i w:val="0"/>
          <w:iCs w:val="0"/>
        </w:rPr>
        <w:t xml:space="preserve">a user-defined function </w:t>
      </w:r>
      <w:r>
        <w:rPr>
          <w:rStyle w:val="DefaultParagraphFont0"/>
          <w:b w:val="0"/>
          <w:bCs w:val="0"/>
          <w:i w:val="0"/>
          <w:iCs w:val="0"/>
        </w:rPr>
        <w:t>in shell scripting? Explain with an example.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A </w:t>
      </w:r>
      <w:r>
        <w:rPr>
          <w:rStyle w:val="DefaultParagraphFont0"/>
          <w:b/>
          <w:bCs/>
          <w:i w:val="0"/>
          <w:iCs w:val="0"/>
        </w:rPr>
        <w:t>user-defined function</w:t>
      </w:r>
      <w:r>
        <w:rPr>
          <w:rStyle w:val="DefaultParagraphFont0"/>
          <w:b w:val="0"/>
          <w:bCs w:val="0"/>
          <w:i w:val="0"/>
          <w:iCs w:val="0"/>
        </w:rPr>
        <w:t xml:space="preserve"> in shell scripting is a </w:t>
      </w:r>
      <w:r>
        <w:rPr>
          <w:rStyle w:val="DefaultParagraphFont0"/>
          <w:b/>
          <w:bCs/>
          <w:i w:val="0"/>
          <w:iCs w:val="0"/>
        </w:rPr>
        <w:t>named block of reusable code</w:t>
      </w:r>
      <w:r>
        <w:rPr>
          <w:rStyle w:val="DefaultParagraphFont0"/>
          <w:b w:val="0"/>
          <w:bCs w:val="0"/>
          <w:i w:val="0"/>
          <w:iCs w:val="0"/>
        </w:rPr>
        <w:t xml:space="preserve"> that performs a specific task. It helps to avoid repeating code and improves readability and organization.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Syntax: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function_name() {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# commands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}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OR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function function_name {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# commands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}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Define the function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greet() {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"Hello, $1!"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}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Call the function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greet "Alice"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Output: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Hello, Alice!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12. Write a bash script with a function that multiply two integer numbers.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Bash Script with a Function to Multiply Two Integers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Function to multiply two numbers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multiply() {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result=$(( $1 * $2 ))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"Result: $result"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}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Read two numbers from user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first number: " num1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read -p "Enter second number: " num2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Call the function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multiply $num1 $num2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13. Explain how </w:t>
      </w:r>
      <w:r>
        <w:rPr>
          <w:rStyle w:val="DefaultParagraphFont0"/>
          <w:b/>
          <w:bCs/>
          <w:i w:val="0"/>
          <w:iCs w:val="0"/>
        </w:rPr>
        <w:t xml:space="preserve">arrays (1D, 2D, and 3D) </w:t>
      </w:r>
      <w:r>
        <w:rPr>
          <w:rStyle w:val="DefaultParagraphFont0"/>
          <w:b w:val="0"/>
          <w:bCs w:val="0"/>
          <w:i w:val="0"/>
          <w:iCs w:val="0"/>
        </w:rPr>
        <w:t>are declared in bash scripting.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1D Array (One-dimensional)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Declare and initialize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fruits=("apple" "banana" "cherry")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Access element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${fruits[1]}  # Output: banana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2D Array (Simulated using 1D arrays)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Bash doesn’t support true multi-dimensional arrays, but you can simulate a 2D array using indexed 1D arrays or associative arrays: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Using indexed 1D array to simulate 2D (row-major order)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matrix=(1 2 3 4 5 6)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Access element at row=1, col=2 (zero-based)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formula: index = row * number_of_columns + col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row=1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col=2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cols=3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${matrix[$((row * cols + col))]}  # Output: 6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3D Array (Simulated similarly)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You can extend the formula to 3D by flattening into 1D: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Dimensions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depth=2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rows=2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cols=3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Example 3D array flattened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array=(a b c d e f g h i j k l)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Access element at depth=1, row=0, col=2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index=$((depth * rows * cols + row * cols + col))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${array[$index]}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14. Write a shell script to display elements of an array.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Declare an array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fruits=("apple" "banana" "cherry" "date")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Loop through the array and print each element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for fruit in "${fruits[@]}"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echo "$fruit"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done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15. What is the purpose of </w:t>
      </w:r>
      <w:r>
        <w:rPr>
          <w:rStyle w:val="DefaultParagraphFont0"/>
          <w:b/>
          <w:bCs/>
          <w:i w:val="0"/>
          <w:iCs w:val="0"/>
        </w:rPr>
        <w:t xml:space="preserve">cron </w:t>
      </w:r>
      <w:r>
        <w:rPr>
          <w:rStyle w:val="DefaultParagraphFont0"/>
          <w:b w:val="0"/>
          <w:bCs w:val="0"/>
          <w:i w:val="0"/>
          <w:iCs w:val="0"/>
        </w:rPr>
        <w:t>in Linux?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cron is a </w:t>
      </w:r>
      <w:r>
        <w:rPr>
          <w:rStyle w:val="DefaultParagraphFont0"/>
          <w:b/>
          <w:bCs/>
          <w:i w:val="0"/>
          <w:iCs w:val="0"/>
        </w:rPr>
        <w:t>time-based job scheduler</w:t>
      </w:r>
      <w:r>
        <w:rPr>
          <w:rStyle w:val="DefaultParagraphFont0"/>
          <w:b w:val="0"/>
          <w:bCs w:val="0"/>
          <w:i w:val="0"/>
          <w:iCs w:val="0"/>
        </w:rPr>
        <w:t xml:space="preserve"> in Linux used to </w:t>
      </w:r>
      <w:r>
        <w:rPr>
          <w:rStyle w:val="DefaultParagraphFont0"/>
          <w:b/>
          <w:bCs/>
          <w:i w:val="0"/>
          <w:iCs w:val="0"/>
        </w:rPr>
        <w:t>automate tasks</w:t>
      </w:r>
      <w:r>
        <w:rPr>
          <w:rStyle w:val="DefaultParagraphFont0"/>
          <w:b w:val="0"/>
          <w:bCs w:val="0"/>
          <w:i w:val="0"/>
          <w:iCs w:val="0"/>
        </w:rPr>
        <w:t xml:space="preserve"> by running scripts or commands at specified times or intervals (like daily, weekly, every minute, etc.).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Common uses: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Automate backups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Run maintenance scripts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Send regular emails or reports</w:t>
      </w:r>
    </w:p>
    <w:p>
      <w:pPr>
        <w:pStyle w:val="ullist001li"/>
        <w:numPr>
          <w:ilvl w:val="0"/>
          <w:numId w:val="1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Schedule system updates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How it works: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You create </w:t>
      </w:r>
      <w:r>
        <w:rPr>
          <w:rStyle w:val="DefaultParagraphFont0"/>
          <w:b/>
          <w:bCs/>
          <w:i w:val="0"/>
          <w:iCs w:val="0"/>
        </w:rPr>
        <w:t>cron jobs</w:t>
      </w:r>
      <w:r>
        <w:rPr>
          <w:rStyle w:val="DefaultParagraphFont0"/>
          <w:b w:val="0"/>
          <w:bCs w:val="0"/>
          <w:i w:val="0"/>
          <w:iCs w:val="0"/>
        </w:rPr>
        <w:t xml:space="preserve"> by editing the </w:t>
      </w:r>
      <w:r>
        <w:rPr>
          <w:rStyle w:val="DefaultParagraphFont0"/>
          <w:b/>
          <w:bCs/>
          <w:i w:val="0"/>
          <w:iCs w:val="0"/>
        </w:rPr>
        <w:t>crontab</w:t>
      </w:r>
      <w:r>
        <w:rPr>
          <w:rStyle w:val="DefaultParagraphFont0"/>
          <w:b w:val="0"/>
          <w:bCs w:val="0"/>
          <w:i w:val="0"/>
          <w:iCs w:val="0"/>
        </w:rPr>
        <w:t xml:space="preserve"> file, specifying when and what to run.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16. Write a </w:t>
      </w:r>
      <w:r>
        <w:rPr>
          <w:rStyle w:val="DefaultParagraphFont0"/>
          <w:b/>
          <w:bCs/>
          <w:i w:val="0"/>
          <w:iCs w:val="0"/>
        </w:rPr>
        <w:t xml:space="preserve">cron </w:t>
      </w:r>
      <w:r>
        <w:rPr>
          <w:rStyle w:val="DefaultParagraphFont0"/>
          <w:b w:val="0"/>
          <w:bCs w:val="0"/>
          <w:i w:val="0"/>
          <w:iCs w:val="0"/>
        </w:rPr>
        <w:t>job to run a backup script every day at midnight.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Cron Job to Run Backup Script Every Day at Midnight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Add the following line to your crontab: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0 0 * * * /path/to/backup.sh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Explanation: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0 0 * * * means at 00:00 (midnight) every day</w:t>
      </w:r>
    </w:p>
    <w:p>
      <w:pPr>
        <w:pStyle w:val="ullist002li"/>
        <w:numPr>
          <w:ilvl w:val="0"/>
          <w:numId w:val="2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/path/to/backup.sh is the full path to your backup script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How to add this cron job: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Run: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crontab -e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Then add the line above and save.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17. How do you schedule a one-time job using at command?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  The at command schedules a command or script to run </w:t>
      </w:r>
      <w:r>
        <w:rPr>
          <w:rStyle w:val="DefaultParagraphFont0"/>
          <w:b/>
          <w:bCs/>
          <w:i w:val="0"/>
          <w:iCs w:val="0"/>
        </w:rPr>
        <w:t>once at a specified time</w:t>
      </w:r>
      <w:r>
        <w:rPr>
          <w:rStyle w:val="DefaultParagraphFont0"/>
          <w:b w:val="0"/>
          <w:bCs w:val="0"/>
          <w:i w:val="0"/>
          <w:iCs w:val="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 Schedule a script to run at 5 PM today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at 5:00 PM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at&gt; /path/to/script.sh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at&gt; &lt;Ctrl+D&gt;</w:t>
      </w:r>
    </w:p>
    <w:p>
      <w:pPr>
        <w:pStyle w:val="ullist003li"/>
        <w:numPr>
          <w:ilvl w:val="0"/>
          <w:numId w:val="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After typing at 5:00 PM, you enter commands line by line.</w:t>
      </w:r>
    </w:p>
    <w:p>
      <w:pPr>
        <w:pStyle w:val="ullist003li"/>
        <w:numPr>
          <w:ilvl w:val="0"/>
          <w:numId w:val="3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Press Ctrl+D to save and exit.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Or schedule a simple command: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"/path/to/script.sh" | at 5:00 PM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To see scheduled jobs: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Atq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18. Write a script to display disk usage using </w:t>
      </w:r>
      <w:r>
        <w:rPr>
          <w:rStyle w:val="DefaultParagraphFont0"/>
          <w:b/>
          <w:bCs/>
          <w:i w:val="0"/>
          <w:iCs w:val="0"/>
        </w:rPr>
        <w:t xml:space="preserve">df </w:t>
      </w:r>
      <w:r>
        <w:rPr>
          <w:rStyle w:val="DefaultParagraphFont0"/>
          <w:b w:val="0"/>
          <w:bCs w:val="0"/>
          <w:i w:val="0"/>
          <w:iCs w:val="0"/>
        </w:rPr>
        <w:t xml:space="preserve">and </w:t>
      </w:r>
      <w:r>
        <w:rPr>
          <w:rStyle w:val="DefaultParagraphFont0"/>
          <w:b/>
          <w:bCs/>
          <w:i w:val="0"/>
          <w:iCs w:val="0"/>
        </w:rPr>
        <w:t>du</w:t>
      </w:r>
      <w:r>
        <w:rPr>
          <w:rStyle w:val="DefaultParagraphFont0"/>
          <w:b w:val="0"/>
          <w:bCs w:val="0"/>
          <w:i w:val="0"/>
          <w:iCs w:val="0"/>
        </w:rPr>
        <w:t>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</w:t>
      </w:r>
      <w:r>
        <w:rPr>
          <w:rStyle w:val="DefaultParagraphFont0"/>
          <w:b/>
          <w:bCs/>
          <w:i w:val="0"/>
          <w:iCs w:val="0"/>
        </w:rPr>
        <w:t>Script to Display Disk Usage Using df and du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"=== Disk Free Space (df) ==="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df -h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"=== Disk Usage of Current Directory (du) ==="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du -sh 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Explanation:</w:t>
      </w:r>
    </w:p>
    <w:p>
      <w:pPr>
        <w:pStyle w:val="ullist004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df -h shows overall disk space usage in a human-readable format.</w:t>
      </w:r>
    </w:p>
    <w:p>
      <w:pPr>
        <w:pStyle w:val="ullist004li"/>
        <w:numPr>
          <w:ilvl w:val="0"/>
          <w:numId w:val="4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du -sh . shows the size of the current directory (.) in a summary, human-readable form.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19. How can you log the output of a script using the </w:t>
      </w:r>
      <w:r>
        <w:rPr>
          <w:rStyle w:val="DefaultParagraphFont0"/>
          <w:b/>
          <w:bCs/>
          <w:i w:val="0"/>
          <w:iCs w:val="0"/>
        </w:rPr>
        <w:t xml:space="preserve">tee </w:t>
      </w:r>
      <w:r>
        <w:rPr>
          <w:rStyle w:val="DefaultParagraphFont0"/>
          <w:b w:val="0"/>
          <w:bCs w:val="0"/>
          <w:i w:val="0"/>
          <w:iCs w:val="0"/>
        </w:rPr>
        <w:t>command?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 The tee command </w:t>
      </w:r>
      <w:r>
        <w:rPr>
          <w:rStyle w:val="DefaultParagraphFont0"/>
          <w:b/>
          <w:bCs/>
          <w:i w:val="0"/>
          <w:iCs w:val="0"/>
        </w:rPr>
        <w:t>saves the output to a file</w:t>
      </w:r>
      <w:r>
        <w:rPr>
          <w:rStyle w:val="DefaultParagraphFont0"/>
          <w:b w:val="0"/>
          <w:bCs w:val="0"/>
          <w:i w:val="0"/>
          <w:iCs w:val="0"/>
        </w:rPr>
        <w:t xml:space="preserve"> and also </w:t>
      </w:r>
      <w:r>
        <w:rPr>
          <w:rStyle w:val="DefaultParagraphFont0"/>
          <w:b/>
          <w:bCs/>
          <w:i w:val="0"/>
          <w:iCs w:val="0"/>
        </w:rPr>
        <w:t>displays it on the screen</w:t>
      </w:r>
      <w:r>
        <w:rPr>
          <w:rStyle w:val="DefaultParagraphFont0"/>
          <w:b w:val="0"/>
          <w:bCs w:val="0"/>
          <w:i w:val="0"/>
          <w:iCs w:val="0"/>
        </w:rPr>
        <w:t xml:space="preserve"> simultaneously.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./script.sh | tee output.log</w:t>
      </w:r>
    </w:p>
    <w:p>
      <w:pPr>
        <w:pStyle w:val="ullist005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This runs script.sh.</w:t>
      </w:r>
    </w:p>
    <w:p>
      <w:pPr>
        <w:pStyle w:val="ullist005li"/>
        <w:numPr>
          <w:ilvl w:val="0"/>
          <w:numId w:val="5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The output is shown on the terminal and saved to output.log.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To append instead of overwrite: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./script.sh | tee -a output.log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20. Explain with an example </w:t>
      </w:r>
      <w:r>
        <w:rPr>
          <w:rStyle w:val="DefaultParagraphFont0"/>
          <w:b/>
          <w:bCs/>
          <w:i w:val="0"/>
          <w:iCs w:val="0"/>
        </w:rPr>
        <w:t xml:space="preserve">how shell scripting can automate system 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administration tasks.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 xml:space="preserve">      Shell scripts help automate repetitive system admin tasks, saving time and reducing human error.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Example: Automated User Backup Script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Imagine you want to back up a user's home directory every day automatically.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#!/bin/bash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Variables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USER_HOME="/home/username"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BACKUP_DIR="/backup/username"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DATE=$(date +%Y-%m-%d)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Create backup directory if it doesn't exist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mkdir -p "$BACKUP_DIR"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# Backup home directory as a compressed file</w:t>
      </w: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tar -czf "$BACKUP_DIR/home_backup_$DATE.tar.gz" "$USER_HOME"</w:t>
      </w:r>
    </w:p>
    <w:p>
      <w:pPr>
        <w:pStyle w:val="Normal0"/>
        <w:spacing w:before="0" w:after="160"/>
      </w:pPr>
    </w:p>
    <w:p>
      <w:pPr>
        <w:pStyle w:val="Normal0"/>
        <w:spacing w:before="0" w:after="160"/>
      </w:pPr>
      <w:r>
        <w:rPr>
          <w:rStyle w:val="DefaultParagraphFont0"/>
          <w:b w:val="0"/>
          <w:bCs w:val="0"/>
          <w:i w:val="0"/>
          <w:iCs w:val="0"/>
        </w:rPr>
        <w:t>echo "Backup completed for $USER_HOME on $DATE"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What this script does:</w:t>
      </w:r>
    </w:p>
    <w:p>
      <w:pPr>
        <w:pStyle w:val="ullist006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Creates a backup folder if needed.</w:t>
      </w:r>
    </w:p>
    <w:p>
      <w:pPr>
        <w:pStyle w:val="ullist006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Compresses the user's home directory with the current date in the filename.</w:t>
      </w:r>
    </w:p>
    <w:p>
      <w:pPr>
        <w:pStyle w:val="ullist006li"/>
        <w:numPr>
          <w:ilvl w:val="0"/>
          <w:numId w:val="6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Prints a confirmation message.</w:t>
      </w:r>
    </w:p>
    <w:p>
      <w:pPr>
        <w:pStyle w:val="Normal0"/>
        <w:spacing w:before="0" w:after="160"/>
      </w:pPr>
      <w:r>
        <w:rPr>
          <w:rStyle w:val="DefaultParagraphFont0"/>
          <w:b/>
          <w:bCs/>
          <w:i w:val="0"/>
          <w:iCs w:val="0"/>
        </w:rPr>
        <w:t>How this automates admin tasks:</w:t>
      </w:r>
    </w:p>
    <w:p>
      <w:pPr>
        <w:pStyle w:val="ullist007li"/>
        <w:numPr>
          <w:ilvl w:val="0"/>
          <w:numId w:val="7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You can schedule this script with cron to run daily without manual intervention.</w:t>
      </w:r>
    </w:p>
    <w:p>
      <w:pPr>
        <w:pStyle w:val="ullist007li"/>
        <w:numPr>
          <w:ilvl w:val="0"/>
          <w:numId w:val="7"/>
        </w:numPr>
        <w:pBdr>
          <w:left w:val="none" w:sz="0" w:space="3" w:color="auto"/>
        </w:pBdr>
        <w:spacing w:before="160" w:after="0" w:line="302" w:lineRule="auto"/>
        <w:ind w:left="715" w:right="0" w:hanging="346"/>
        <w:jc w:val="left"/>
        <w:rPr>
          <w:rFonts w:ascii="Calibri" w:eastAsia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DefaultParagraphFont0"/>
          <w:b w:val="0"/>
          <w:bCs w:val="0"/>
          <w:i w:val="0"/>
          <w:iCs w:val="0"/>
        </w:rPr>
        <w:t>Ensures regular backups happen reliably and consistently.</w:t>
      </w:r>
    </w:p>
    <w:p>
      <w:pPr>
        <w:pStyle w:val="Normal0"/>
        <w:spacing w:before="0" w:after="160"/>
        <w:ind w:left="72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p>
      <w:pPr>
        <w:pStyle w:val="Normal0"/>
        <w:spacing w:before="0" w:after="160"/>
      </w:pPr>
    </w:p>
    <w:sectPr>
      <w:pgSz w:w="11906" w:h="16838"/>
      <w:pgMar w:top="1440" w:right="1440" w:bottom="1440" w:left="144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  <w:rPr>
      <w:rFonts w:ascii="Calibri" w:eastAsia="Calibri" w:hAnsi="Calibri" w:cs="Calibri"/>
      <w:b w:val="0"/>
      <w:bCs w:val="0"/>
      <w:i w:val="0"/>
      <w:iCs w:val="0"/>
      <w:sz w:val="22"/>
      <w:szCs w:val="22"/>
    </w:rPr>
  </w:style>
  <w:style w:type="paragraph" w:customStyle="1" w:styleId="Normal0">
    <w:name w:val="Normal_0"/>
    <w:basedOn w:val="Normal"/>
    <w:pPr>
      <w:spacing w:line="302" w:lineRule="auto"/>
    </w:pPr>
    <w:rPr>
      <w:rFonts w:ascii="Calibri" w:eastAsia="Calibri" w:hAnsi="Calibri" w:cs="Calibri"/>
      <w:sz w:val="22"/>
      <w:szCs w:val="22"/>
    </w:rPr>
  </w:style>
  <w:style w:type="paragraph" w:customStyle="1" w:styleId="ullist001li">
    <w:name w:val="ul_list001 &gt; li"/>
    <w:basedOn w:val="Normal"/>
  </w:style>
  <w:style w:type="paragraph" w:customStyle="1" w:styleId="ullist002li">
    <w:name w:val="ul_list002 &gt; li"/>
    <w:basedOn w:val="Normal"/>
  </w:style>
  <w:style w:type="paragraph" w:customStyle="1" w:styleId="ullist003li">
    <w:name w:val="ul_list003 &gt; li"/>
    <w:basedOn w:val="Normal"/>
  </w:style>
  <w:style w:type="paragraph" w:customStyle="1" w:styleId="ullist004li">
    <w:name w:val="ul_list004 &gt; li"/>
    <w:basedOn w:val="Normal"/>
  </w:style>
  <w:style w:type="paragraph" w:customStyle="1" w:styleId="ullist005li">
    <w:name w:val="ul_list005 &gt; li"/>
    <w:basedOn w:val="Normal"/>
  </w:style>
  <w:style w:type="paragraph" w:customStyle="1" w:styleId="ullist006li">
    <w:name w:val="ul_list006 &gt; li"/>
    <w:basedOn w:val="Normal"/>
  </w:style>
  <w:style w:type="paragraph" w:customStyle="1" w:styleId="ullist007li">
    <w:name w:val="ul_list007 &gt; li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7</Pages>
  <Words>846</Words>
  <Characters>4196</Characters>
  <Application>Microsoft Office Word</Application>
  <DocSecurity>0</DocSecurity>
  <Lines>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